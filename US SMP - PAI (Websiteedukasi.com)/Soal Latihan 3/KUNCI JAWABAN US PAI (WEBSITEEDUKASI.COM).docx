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Default="00060FE3">
      <w:pPr>
        <w:spacing w:before="7" w:line="260" w:lineRule="exact"/>
        <w:rPr>
          <w:sz w:val="26"/>
          <w:szCs w:val="26"/>
        </w:rPr>
      </w:pPr>
    </w:p>
    <w:p w:rsidR="00060FE3" w:rsidRPr="000F5354" w:rsidRDefault="000F5354">
      <w:pPr>
        <w:ind w:left="101" w:right="-53"/>
        <w:rPr>
          <w:rFonts w:ascii="Calibri" w:eastAsia="Calibri" w:hAnsi="Calibri" w:cs="Calibri"/>
          <w:b/>
          <w:sz w:val="22"/>
          <w:szCs w:val="22"/>
        </w:rPr>
      </w:pPr>
      <w:r w:rsidRPr="000F5354">
        <w:rPr>
          <w:rFonts w:ascii="Calibri" w:eastAsia="Calibri" w:hAnsi="Calibri" w:cs="Calibri"/>
          <w:b/>
          <w:sz w:val="22"/>
          <w:szCs w:val="22"/>
        </w:rPr>
        <w:t>A.</w:t>
      </w:r>
      <w:r w:rsidRPr="000F5354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Pr="000F5354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Pr="000F5354">
        <w:rPr>
          <w:rFonts w:ascii="Calibri" w:eastAsia="Calibri" w:hAnsi="Calibri" w:cs="Calibri"/>
          <w:b/>
          <w:sz w:val="22"/>
          <w:szCs w:val="22"/>
        </w:rPr>
        <w:t>ILI</w:t>
      </w:r>
      <w:r w:rsidRPr="000F5354"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 w:rsidRPr="000F5354">
        <w:rPr>
          <w:rFonts w:ascii="Calibri" w:eastAsia="Calibri" w:hAnsi="Calibri" w:cs="Calibri"/>
          <w:b/>
          <w:sz w:val="22"/>
          <w:szCs w:val="22"/>
        </w:rPr>
        <w:t>AN</w:t>
      </w:r>
      <w:r w:rsidRPr="000F5354">
        <w:rPr>
          <w:rFonts w:ascii="Calibri" w:eastAsia="Calibri" w:hAnsi="Calibri" w:cs="Calibri"/>
          <w:b/>
          <w:spacing w:val="1"/>
          <w:sz w:val="22"/>
          <w:szCs w:val="22"/>
        </w:rPr>
        <w:t xml:space="preserve"> G</w:t>
      </w:r>
      <w:r w:rsidRPr="000F5354">
        <w:rPr>
          <w:rFonts w:ascii="Calibri" w:eastAsia="Calibri" w:hAnsi="Calibri" w:cs="Calibri"/>
          <w:b/>
          <w:sz w:val="22"/>
          <w:szCs w:val="22"/>
        </w:rPr>
        <w:t>A</w:t>
      </w:r>
      <w:r w:rsidRPr="000F5354"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 w:rsidRPr="000F5354">
        <w:rPr>
          <w:rFonts w:ascii="Calibri" w:eastAsia="Calibri" w:hAnsi="Calibri" w:cs="Calibri"/>
          <w:b/>
          <w:sz w:val="22"/>
          <w:szCs w:val="22"/>
        </w:rPr>
        <w:t>DA</w:t>
      </w:r>
    </w:p>
    <w:p w:rsidR="00060FE3" w:rsidRPr="00811FC0" w:rsidRDefault="000F5354" w:rsidP="00811FC0">
      <w:pPr>
        <w:spacing w:before="59"/>
        <w:ind w:left="-3261" w:right="150"/>
        <w:jc w:val="center"/>
        <w:rPr>
          <w:rFonts w:eastAsia="Calibri"/>
          <w:b/>
          <w:sz w:val="24"/>
          <w:szCs w:val="24"/>
        </w:rPr>
      </w:pPr>
      <w:r>
        <w:br w:type="column"/>
      </w:r>
      <w:r w:rsidRPr="00811FC0">
        <w:rPr>
          <w:rFonts w:eastAsia="Calibri"/>
          <w:b/>
          <w:spacing w:val="1"/>
          <w:sz w:val="24"/>
          <w:szCs w:val="24"/>
        </w:rPr>
        <w:t>K</w:t>
      </w:r>
      <w:r w:rsidRPr="00811FC0">
        <w:rPr>
          <w:rFonts w:eastAsia="Calibri"/>
          <w:b/>
          <w:spacing w:val="-1"/>
          <w:sz w:val="24"/>
          <w:szCs w:val="24"/>
        </w:rPr>
        <w:t>U</w:t>
      </w:r>
      <w:r w:rsidRPr="00811FC0">
        <w:rPr>
          <w:rFonts w:eastAsia="Calibri"/>
          <w:b/>
          <w:spacing w:val="2"/>
          <w:sz w:val="24"/>
          <w:szCs w:val="24"/>
        </w:rPr>
        <w:t>N</w:t>
      </w:r>
      <w:r w:rsidRPr="00811FC0">
        <w:rPr>
          <w:rFonts w:eastAsia="Calibri"/>
          <w:b/>
          <w:spacing w:val="-1"/>
          <w:sz w:val="24"/>
          <w:szCs w:val="24"/>
        </w:rPr>
        <w:t>C</w:t>
      </w:r>
      <w:r w:rsidRPr="00811FC0">
        <w:rPr>
          <w:rFonts w:eastAsia="Calibri"/>
          <w:b/>
          <w:sz w:val="24"/>
          <w:szCs w:val="24"/>
        </w:rPr>
        <w:t>I</w:t>
      </w:r>
      <w:r w:rsidRPr="00811FC0">
        <w:rPr>
          <w:rFonts w:eastAsia="Calibri"/>
          <w:b/>
          <w:spacing w:val="-1"/>
          <w:sz w:val="24"/>
          <w:szCs w:val="24"/>
        </w:rPr>
        <w:t xml:space="preserve"> </w:t>
      </w:r>
      <w:r w:rsidRPr="00811FC0">
        <w:rPr>
          <w:rFonts w:eastAsia="Calibri"/>
          <w:b/>
          <w:spacing w:val="2"/>
          <w:sz w:val="24"/>
          <w:szCs w:val="24"/>
        </w:rPr>
        <w:t>J</w:t>
      </w:r>
      <w:r w:rsidRPr="00811FC0">
        <w:rPr>
          <w:rFonts w:eastAsia="Calibri"/>
          <w:b/>
          <w:sz w:val="24"/>
          <w:szCs w:val="24"/>
        </w:rPr>
        <w:t>A</w:t>
      </w:r>
      <w:r w:rsidRPr="00811FC0">
        <w:rPr>
          <w:rFonts w:eastAsia="Calibri"/>
          <w:b/>
          <w:spacing w:val="1"/>
          <w:sz w:val="24"/>
          <w:szCs w:val="24"/>
        </w:rPr>
        <w:t>W</w:t>
      </w:r>
      <w:r w:rsidRPr="00811FC0">
        <w:rPr>
          <w:rFonts w:eastAsia="Calibri"/>
          <w:b/>
          <w:sz w:val="24"/>
          <w:szCs w:val="24"/>
        </w:rPr>
        <w:t>A</w:t>
      </w:r>
      <w:r w:rsidRPr="00811FC0">
        <w:rPr>
          <w:rFonts w:eastAsia="Calibri"/>
          <w:b/>
          <w:spacing w:val="1"/>
          <w:sz w:val="24"/>
          <w:szCs w:val="24"/>
        </w:rPr>
        <w:t>B</w:t>
      </w:r>
      <w:r w:rsidRPr="00811FC0">
        <w:rPr>
          <w:rFonts w:eastAsia="Calibri"/>
          <w:b/>
          <w:spacing w:val="-3"/>
          <w:sz w:val="24"/>
          <w:szCs w:val="24"/>
        </w:rPr>
        <w:t>A</w:t>
      </w:r>
      <w:r w:rsidRPr="00811FC0">
        <w:rPr>
          <w:rFonts w:eastAsia="Calibri"/>
          <w:b/>
          <w:sz w:val="24"/>
          <w:szCs w:val="24"/>
        </w:rPr>
        <w:t>N</w:t>
      </w:r>
    </w:p>
    <w:p w:rsidR="00060FE3" w:rsidRPr="00811FC0" w:rsidRDefault="00060FE3" w:rsidP="00811FC0">
      <w:pPr>
        <w:spacing w:before="5" w:line="120" w:lineRule="exact"/>
        <w:ind w:left="-3261" w:right="150"/>
        <w:rPr>
          <w:b/>
          <w:sz w:val="24"/>
          <w:szCs w:val="24"/>
        </w:rPr>
      </w:pPr>
    </w:p>
    <w:p w:rsidR="00060FE3" w:rsidRPr="00811FC0" w:rsidRDefault="000F5354" w:rsidP="00811FC0">
      <w:pPr>
        <w:ind w:left="-3261" w:right="150"/>
        <w:jc w:val="center"/>
        <w:rPr>
          <w:rFonts w:eastAsia="Calibri"/>
          <w:b/>
          <w:sz w:val="24"/>
          <w:szCs w:val="24"/>
        </w:rPr>
      </w:pPr>
      <w:r w:rsidRPr="00811FC0">
        <w:rPr>
          <w:rFonts w:eastAsia="Calibri"/>
          <w:b/>
          <w:spacing w:val="-1"/>
          <w:sz w:val="24"/>
          <w:szCs w:val="24"/>
        </w:rPr>
        <w:t>U</w:t>
      </w:r>
      <w:r w:rsidRPr="00811FC0">
        <w:rPr>
          <w:rFonts w:eastAsia="Calibri"/>
          <w:b/>
          <w:sz w:val="24"/>
          <w:szCs w:val="24"/>
        </w:rPr>
        <w:t>S</w:t>
      </w:r>
      <w:r w:rsidRPr="00811FC0">
        <w:rPr>
          <w:rFonts w:eastAsia="Calibri"/>
          <w:b/>
          <w:spacing w:val="-3"/>
          <w:sz w:val="24"/>
          <w:szCs w:val="24"/>
        </w:rPr>
        <w:t xml:space="preserve"> </w:t>
      </w:r>
      <w:r w:rsidRPr="00811FC0">
        <w:rPr>
          <w:rFonts w:eastAsia="Calibri"/>
          <w:b/>
          <w:spacing w:val="1"/>
          <w:sz w:val="24"/>
          <w:szCs w:val="24"/>
        </w:rPr>
        <w:t>(</w:t>
      </w:r>
      <w:r w:rsidRPr="00811FC0">
        <w:rPr>
          <w:rFonts w:eastAsia="Calibri"/>
          <w:b/>
          <w:spacing w:val="-1"/>
          <w:sz w:val="24"/>
          <w:szCs w:val="24"/>
        </w:rPr>
        <w:t>U</w:t>
      </w:r>
      <w:r w:rsidRPr="00811FC0">
        <w:rPr>
          <w:rFonts w:eastAsia="Calibri"/>
          <w:b/>
          <w:spacing w:val="2"/>
          <w:sz w:val="24"/>
          <w:szCs w:val="24"/>
        </w:rPr>
        <w:t>J</w:t>
      </w:r>
      <w:r w:rsidRPr="00811FC0">
        <w:rPr>
          <w:rFonts w:eastAsia="Calibri"/>
          <w:b/>
          <w:sz w:val="24"/>
          <w:szCs w:val="24"/>
        </w:rPr>
        <w:t>I</w:t>
      </w:r>
      <w:r w:rsidRPr="00811FC0">
        <w:rPr>
          <w:rFonts w:eastAsia="Calibri"/>
          <w:b/>
          <w:spacing w:val="1"/>
          <w:sz w:val="24"/>
          <w:szCs w:val="24"/>
        </w:rPr>
        <w:t>A</w:t>
      </w:r>
      <w:r w:rsidRPr="00811FC0">
        <w:rPr>
          <w:rFonts w:eastAsia="Calibri"/>
          <w:b/>
          <w:sz w:val="24"/>
          <w:szCs w:val="24"/>
        </w:rPr>
        <w:t xml:space="preserve">N </w:t>
      </w:r>
      <w:r w:rsidRPr="00811FC0">
        <w:rPr>
          <w:rFonts w:eastAsia="Calibri"/>
          <w:b/>
          <w:spacing w:val="-1"/>
          <w:sz w:val="24"/>
          <w:szCs w:val="24"/>
        </w:rPr>
        <w:t>S</w:t>
      </w:r>
      <w:r w:rsidRPr="00811FC0">
        <w:rPr>
          <w:rFonts w:eastAsia="Calibri"/>
          <w:b/>
          <w:sz w:val="24"/>
          <w:szCs w:val="24"/>
        </w:rPr>
        <w:t>E</w:t>
      </w:r>
      <w:r w:rsidRPr="00811FC0">
        <w:rPr>
          <w:rFonts w:eastAsia="Calibri"/>
          <w:b/>
          <w:spacing w:val="2"/>
          <w:sz w:val="24"/>
          <w:szCs w:val="24"/>
        </w:rPr>
        <w:t>K</w:t>
      </w:r>
      <w:r w:rsidRPr="00811FC0">
        <w:rPr>
          <w:rFonts w:eastAsia="Calibri"/>
          <w:b/>
          <w:spacing w:val="-2"/>
          <w:sz w:val="24"/>
          <w:szCs w:val="24"/>
        </w:rPr>
        <w:t>O</w:t>
      </w:r>
      <w:r w:rsidRPr="00811FC0">
        <w:rPr>
          <w:rFonts w:eastAsia="Calibri"/>
          <w:b/>
          <w:sz w:val="24"/>
          <w:szCs w:val="24"/>
        </w:rPr>
        <w:t>L</w:t>
      </w:r>
      <w:r w:rsidRPr="00811FC0">
        <w:rPr>
          <w:rFonts w:eastAsia="Calibri"/>
          <w:b/>
          <w:spacing w:val="2"/>
          <w:sz w:val="24"/>
          <w:szCs w:val="24"/>
        </w:rPr>
        <w:t>A</w:t>
      </w:r>
      <w:r w:rsidRPr="00811FC0">
        <w:rPr>
          <w:rFonts w:eastAsia="Calibri"/>
          <w:b/>
          <w:spacing w:val="-1"/>
          <w:sz w:val="24"/>
          <w:szCs w:val="24"/>
        </w:rPr>
        <w:t>H</w:t>
      </w:r>
      <w:r w:rsidRPr="00811FC0">
        <w:rPr>
          <w:rFonts w:eastAsia="Calibri"/>
          <w:b/>
          <w:sz w:val="24"/>
          <w:szCs w:val="24"/>
        </w:rPr>
        <w:t>)</w:t>
      </w:r>
      <w:r w:rsidRPr="00811FC0">
        <w:rPr>
          <w:rFonts w:eastAsia="Calibri"/>
          <w:b/>
          <w:spacing w:val="-1"/>
          <w:sz w:val="24"/>
          <w:szCs w:val="24"/>
        </w:rPr>
        <w:t xml:space="preserve"> </w:t>
      </w:r>
      <w:r w:rsidRPr="00811FC0">
        <w:rPr>
          <w:rFonts w:eastAsia="Calibri"/>
          <w:b/>
          <w:spacing w:val="-2"/>
          <w:sz w:val="24"/>
          <w:szCs w:val="24"/>
        </w:rPr>
        <w:t>P</w:t>
      </w:r>
      <w:r w:rsidRPr="00811FC0">
        <w:rPr>
          <w:rFonts w:eastAsia="Calibri"/>
          <w:b/>
          <w:sz w:val="24"/>
          <w:szCs w:val="24"/>
        </w:rPr>
        <w:t>AI &amp; BP</w:t>
      </w:r>
    </w:p>
    <w:p w:rsidR="00060FE3" w:rsidRPr="00811FC0" w:rsidRDefault="00060FE3" w:rsidP="00811FC0">
      <w:pPr>
        <w:spacing w:before="1" w:line="120" w:lineRule="exact"/>
        <w:ind w:left="-3261" w:right="150"/>
        <w:rPr>
          <w:b/>
          <w:sz w:val="24"/>
          <w:szCs w:val="24"/>
        </w:rPr>
      </w:pPr>
    </w:p>
    <w:p w:rsidR="00060FE3" w:rsidRPr="00811FC0" w:rsidRDefault="000F5354" w:rsidP="00811FC0">
      <w:pPr>
        <w:ind w:left="-3261" w:right="150"/>
        <w:jc w:val="center"/>
        <w:rPr>
          <w:rFonts w:eastAsia="Calibri"/>
          <w:b/>
          <w:sz w:val="24"/>
          <w:szCs w:val="24"/>
        </w:rPr>
      </w:pPr>
      <w:r w:rsidRPr="00811FC0">
        <w:rPr>
          <w:rFonts w:eastAsia="Calibri"/>
          <w:b/>
          <w:spacing w:val="1"/>
          <w:sz w:val="24"/>
          <w:szCs w:val="24"/>
        </w:rPr>
        <w:t>T</w:t>
      </w:r>
      <w:r w:rsidRPr="00811FC0">
        <w:rPr>
          <w:rFonts w:eastAsia="Calibri"/>
          <w:b/>
          <w:sz w:val="24"/>
          <w:szCs w:val="24"/>
        </w:rPr>
        <w:t>AH</w:t>
      </w:r>
      <w:r w:rsidRPr="00811FC0">
        <w:rPr>
          <w:rFonts w:eastAsia="Calibri"/>
          <w:b/>
          <w:spacing w:val="-2"/>
          <w:sz w:val="24"/>
          <w:szCs w:val="24"/>
        </w:rPr>
        <w:t>U</w:t>
      </w:r>
      <w:r w:rsidRPr="00811FC0">
        <w:rPr>
          <w:rFonts w:eastAsia="Calibri"/>
          <w:b/>
          <w:sz w:val="24"/>
          <w:szCs w:val="24"/>
        </w:rPr>
        <w:t xml:space="preserve">N </w:t>
      </w:r>
      <w:r w:rsidRPr="00811FC0">
        <w:rPr>
          <w:rFonts w:eastAsia="Calibri"/>
          <w:b/>
          <w:spacing w:val="-2"/>
          <w:sz w:val="24"/>
          <w:szCs w:val="24"/>
        </w:rPr>
        <w:t>P</w:t>
      </w:r>
      <w:r w:rsidRPr="00811FC0">
        <w:rPr>
          <w:rFonts w:eastAsia="Calibri"/>
          <w:b/>
          <w:sz w:val="24"/>
          <w:szCs w:val="24"/>
        </w:rPr>
        <w:t>EL</w:t>
      </w:r>
      <w:r w:rsidRPr="00811FC0">
        <w:rPr>
          <w:rFonts w:eastAsia="Calibri"/>
          <w:b/>
          <w:spacing w:val="1"/>
          <w:sz w:val="24"/>
          <w:szCs w:val="24"/>
        </w:rPr>
        <w:t>A</w:t>
      </w:r>
      <w:r w:rsidRPr="00811FC0">
        <w:rPr>
          <w:rFonts w:eastAsia="Calibri"/>
          <w:b/>
          <w:spacing w:val="2"/>
          <w:sz w:val="24"/>
          <w:szCs w:val="24"/>
        </w:rPr>
        <w:t>J</w:t>
      </w:r>
      <w:r w:rsidRPr="00811FC0">
        <w:rPr>
          <w:rFonts w:eastAsia="Calibri"/>
          <w:b/>
          <w:sz w:val="24"/>
          <w:szCs w:val="24"/>
        </w:rPr>
        <w:t>A</w:t>
      </w:r>
      <w:r w:rsidRPr="00811FC0">
        <w:rPr>
          <w:rFonts w:eastAsia="Calibri"/>
          <w:b/>
          <w:spacing w:val="1"/>
          <w:sz w:val="24"/>
          <w:szCs w:val="24"/>
        </w:rPr>
        <w:t>R</w:t>
      </w:r>
      <w:r w:rsidRPr="00811FC0">
        <w:rPr>
          <w:rFonts w:eastAsia="Calibri"/>
          <w:b/>
          <w:sz w:val="24"/>
          <w:szCs w:val="24"/>
        </w:rPr>
        <w:t>AN</w:t>
      </w:r>
      <w:r w:rsidRPr="00811FC0">
        <w:rPr>
          <w:rFonts w:eastAsia="Calibri"/>
          <w:b/>
          <w:spacing w:val="49"/>
          <w:sz w:val="24"/>
          <w:szCs w:val="24"/>
        </w:rPr>
        <w:t xml:space="preserve"> </w:t>
      </w:r>
      <w:r w:rsidRPr="00811FC0">
        <w:rPr>
          <w:rFonts w:eastAsia="Calibri"/>
          <w:b/>
          <w:sz w:val="24"/>
          <w:szCs w:val="24"/>
        </w:rPr>
        <w:t>2</w:t>
      </w:r>
      <w:r w:rsidRPr="00811FC0">
        <w:rPr>
          <w:rFonts w:eastAsia="Calibri"/>
          <w:b/>
          <w:spacing w:val="1"/>
          <w:sz w:val="24"/>
          <w:szCs w:val="24"/>
        </w:rPr>
        <w:t>0</w:t>
      </w:r>
      <w:r w:rsidR="00811FC0" w:rsidRPr="00811FC0">
        <w:rPr>
          <w:rFonts w:eastAsia="Calibri"/>
          <w:b/>
          <w:sz w:val="24"/>
          <w:szCs w:val="24"/>
        </w:rPr>
        <w:t>..</w:t>
      </w:r>
      <w:r w:rsidRPr="00811FC0">
        <w:rPr>
          <w:rFonts w:eastAsia="Calibri"/>
          <w:b/>
          <w:spacing w:val="-1"/>
          <w:sz w:val="24"/>
          <w:szCs w:val="24"/>
        </w:rPr>
        <w:t>/</w:t>
      </w:r>
      <w:r w:rsidRPr="00811FC0">
        <w:rPr>
          <w:rFonts w:eastAsia="Calibri"/>
          <w:b/>
          <w:sz w:val="24"/>
          <w:szCs w:val="24"/>
        </w:rPr>
        <w:t>2</w:t>
      </w:r>
      <w:r w:rsidRPr="00811FC0">
        <w:rPr>
          <w:rFonts w:eastAsia="Calibri"/>
          <w:b/>
          <w:spacing w:val="1"/>
          <w:sz w:val="24"/>
          <w:szCs w:val="24"/>
        </w:rPr>
        <w:t>0</w:t>
      </w:r>
      <w:proofErr w:type="gramStart"/>
      <w:r w:rsidR="00811FC0" w:rsidRPr="00811FC0">
        <w:rPr>
          <w:rFonts w:eastAsia="Calibri"/>
          <w:b/>
          <w:sz w:val="24"/>
          <w:szCs w:val="24"/>
        </w:rPr>
        <w:t>..</w:t>
      </w:r>
      <w:proofErr w:type="gramEnd"/>
    </w:p>
    <w:p w:rsidR="00060FE3" w:rsidRDefault="00060FE3">
      <w:pPr>
        <w:spacing w:line="140" w:lineRule="exact"/>
        <w:rPr>
          <w:sz w:val="14"/>
          <w:szCs w:val="14"/>
        </w:rPr>
      </w:pPr>
    </w:p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Default="00811FC0">
      <w:pPr>
        <w:spacing w:line="359" w:lineRule="auto"/>
        <w:ind w:left="4057" w:right="2438"/>
        <w:jc w:val="both"/>
        <w:rPr>
          <w:rFonts w:ascii="Calibri" w:eastAsia="Calibri" w:hAnsi="Calibri" w:cs="Calibri"/>
          <w:sz w:val="22"/>
          <w:szCs w:val="2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5.45pt;margin-top:2.2pt;width:341.9pt;height:192.2pt;z-index:-25165875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62"/>
                    <w:gridCol w:w="996"/>
                    <w:gridCol w:w="1135"/>
                    <w:gridCol w:w="966"/>
                    <w:gridCol w:w="1137"/>
                    <w:gridCol w:w="1008"/>
                    <w:gridCol w:w="1134"/>
                  </w:tblGrid>
                  <w:tr w:rsidR="00060FE3">
                    <w:trPr>
                      <w:trHeight w:hRule="exact" w:val="31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11.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21.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line="220" w:lineRule="exact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31.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12.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22.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32.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13.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23.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33.</w:t>
                        </w:r>
                      </w:p>
                    </w:tc>
                  </w:tr>
                  <w:tr w:rsidR="00060FE3">
                    <w:trPr>
                      <w:trHeight w:hRule="exact" w:val="404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4.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14.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24.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34.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5.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15.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25.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35.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6.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16.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26.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36.</w:t>
                        </w:r>
                      </w:p>
                    </w:tc>
                  </w:tr>
                  <w:tr w:rsidR="00060FE3">
                    <w:trPr>
                      <w:trHeight w:hRule="exact" w:val="404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7.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17.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27.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37.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8.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18.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28.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38.</w:t>
                        </w:r>
                      </w:p>
                    </w:tc>
                  </w:tr>
                  <w:tr w:rsidR="00060FE3">
                    <w:trPr>
                      <w:trHeight w:hRule="exact" w:val="40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9.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19.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29.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B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5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39.</w:t>
                        </w:r>
                      </w:p>
                    </w:tc>
                  </w:tr>
                  <w:tr w:rsidR="00060FE3">
                    <w:trPr>
                      <w:trHeight w:hRule="exact" w:val="312"/>
                    </w:trPr>
                    <w:tc>
                      <w:tcPr>
                        <w:tcW w:w="4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120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10</w:t>
                        </w:r>
                      </w:p>
                    </w:tc>
                    <w:tc>
                      <w:tcPr>
                        <w:tcW w:w="9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11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74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20.</w:t>
                        </w:r>
                      </w:p>
                    </w:tc>
                    <w:tc>
                      <w:tcPr>
                        <w:tcW w:w="9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112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D</w:t>
                        </w:r>
                      </w:p>
                    </w:tc>
                    <w:tc>
                      <w:tcPr>
                        <w:tcW w:w="11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719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30.</w:t>
                        </w:r>
                      </w:p>
                    </w:tc>
                    <w:tc>
                      <w:tcPr>
                        <w:tcW w:w="10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138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60FE3" w:rsidRDefault="000F5354">
                        <w:pPr>
                          <w:spacing w:before="47" w:line="260" w:lineRule="exact"/>
                          <w:ind w:left="73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40.</w:t>
                        </w:r>
                      </w:p>
                    </w:tc>
                  </w:tr>
                </w:tbl>
                <w:p w:rsidR="00060FE3" w:rsidRDefault="00060FE3"/>
              </w:txbxContent>
            </v:textbox>
            <w10:wrap anchorx="page"/>
          </v:shape>
        </w:pict>
      </w:r>
      <w:r w:rsidR="000F5354">
        <w:rPr>
          <w:rFonts w:ascii="Calibri" w:eastAsia="Calibri" w:hAnsi="Calibri" w:cs="Calibri"/>
          <w:sz w:val="22"/>
          <w:szCs w:val="22"/>
        </w:rPr>
        <w:t xml:space="preserve">C A </w:t>
      </w:r>
      <w:proofErr w:type="spellStart"/>
      <w:r w:rsidR="000F5354">
        <w:rPr>
          <w:rFonts w:ascii="Calibri" w:eastAsia="Calibri" w:hAnsi="Calibri" w:cs="Calibri"/>
          <w:sz w:val="22"/>
          <w:szCs w:val="22"/>
        </w:rPr>
        <w:t>A</w:t>
      </w:r>
      <w:proofErr w:type="spellEnd"/>
      <w:r w:rsidR="000F5354">
        <w:rPr>
          <w:rFonts w:ascii="Calibri" w:eastAsia="Calibri" w:hAnsi="Calibri" w:cs="Calibri"/>
          <w:sz w:val="22"/>
          <w:szCs w:val="22"/>
        </w:rPr>
        <w:t xml:space="preserve"> D A B C </w:t>
      </w:r>
      <w:proofErr w:type="spellStart"/>
      <w:r w:rsidR="000F5354">
        <w:rPr>
          <w:rFonts w:ascii="Calibri" w:eastAsia="Calibri" w:hAnsi="Calibri" w:cs="Calibri"/>
          <w:sz w:val="22"/>
          <w:szCs w:val="22"/>
        </w:rPr>
        <w:t>C</w:t>
      </w:r>
      <w:proofErr w:type="spellEnd"/>
      <w:r w:rsidR="000F5354">
        <w:rPr>
          <w:rFonts w:ascii="Calibri" w:eastAsia="Calibri" w:hAnsi="Calibri" w:cs="Calibri"/>
          <w:sz w:val="22"/>
          <w:szCs w:val="22"/>
        </w:rPr>
        <w:t xml:space="preserve"> B</w:t>
      </w:r>
    </w:p>
    <w:p w:rsidR="00060FE3" w:rsidRDefault="000F5354">
      <w:pPr>
        <w:spacing w:before="1" w:line="260" w:lineRule="exact"/>
        <w:ind w:left="4020" w:right="2450"/>
        <w:jc w:val="center"/>
        <w:rPr>
          <w:rFonts w:ascii="Calibri" w:eastAsia="Calibri" w:hAnsi="Calibri" w:cs="Calibri"/>
          <w:sz w:val="22"/>
          <w:szCs w:val="22"/>
        </w:rPr>
        <w:sectPr w:rsidR="00060FE3">
          <w:type w:val="continuous"/>
          <w:pgSz w:w="12240" w:h="15840"/>
          <w:pgMar w:top="1380" w:right="960" w:bottom="280" w:left="1340" w:header="720" w:footer="720" w:gutter="0"/>
          <w:cols w:num="2" w:space="720" w:equalWidth="0">
            <w:col w:w="1778" w:space="1491"/>
            <w:col w:w="6671"/>
          </w:cols>
        </w:sectPr>
      </w:pPr>
      <w:r>
        <w:rPr>
          <w:rFonts w:ascii="Calibri" w:eastAsia="Calibri" w:hAnsi="Calibri" w:cs="Calibri"/>
          <w:sz w:val="22"/>
          <w:szCs w:val="22"/>
        </w:rPr>
        <w:t>A</w:t>
      </w:r>
    </w:p>
    <w:p w:rsidR="00060FE3" w:rsidRDefault="00060FE3">
      <w:pPr>
        <w:spacing w:before="9" w:line="120" w:lineRule="exact"/>
        <w:rPr>
          <w:sz w:val="12"/>
          <w:szCs w:val="12"/>
        </w:rPr>
      </w:pPr>
    </w:p>
    <w:p w:rsidR="00060FE3" w:rsidRDefault="00060FE3">
      <w:pPr>
        <w:spacing w:line="200" w:lineRule="exact"/>
      </w:pPr>
    </w:p>
    <w:p w:rsidR="00060FE3" w:rsidRDefault="00060FE3">
      <w:pPr>
        <w:spacing w:line="200" w:lineRule="exact"/>
      </w:pPr>
    </w:p>
    <w:p w:rsidR="00060FE3" w:rsidRPr="00811FC0" w:rsidRDefault="000F5354">
      <w:pPr>
        <w:spacing w:before="15"/>
        <w:ind w:left="101"/>
        <w:rPr>
          <w:rFonts w:eastAsia="Calibri"/>
          <w:b/>
          <w:sz w:val="22"/>
          <w:szCs w:val="22"/>
        </w:rPr>
      </w:pPr>
      <w:r w:rsidRPr="00811FC0">
        <w:rPr>
          <w:rFonts w:eastAsia="Calibri"/>
          <w:b/>
          <w:sz w:val="22"/>
          <w:szCs w:val="22"/>
        </w:rPr>
        <w:t>B.</w:t>
      </w:r>
      <w:r w:rsidRPr="00811FC0">
        <w:rPr>
          <w:rFonts w:eastAsia="Calibri"/>
          <w:b/>
          <w:spacing w:val="-1"/>
          <w:sz w:val="22"/>
          <w:szCs w:val="22"/>
        </w:rPr>
        <w:t xml:space="preserve"> </w:t>
      </w:r>
      <w:r w:rsidRPr="00811FC0">
        <w:rPr>
          <w:rFonts w:eastAsia="Calibri"/>
          <w:b/>
          <w:sz w:val="22"/>
          <w:szCs w:val="22"/>
        </w:rPr>
        <w:t>ES</w:t>
      </w:r>
      <w:r w:rsidRPr="00811FC0">
        <w:rPr>
          <w:rFonts w:eastAsia="Calibri"/>
          <w:b/>
          <w:spacing w:val="-2"/>
          <w:sz w:val="22"/>
          <w:szCs w:val="22"/>
        </w:rPr>
        <w:t>S</w:t>
      </w:r>
      <w:r w:rsidRPr="00811FC0">
        <w:rPr>
          <w:rFonts w:eastAsia="Calibri"/>
          <w:b/>
          <w:sz w:val="22"/>
          <w:szCs w:val="22"/>
        </w:rPr>
        <w:t>AY</w:t>
      </w:r>
    </w:p>
    <w:p w:rsidR="00060FE3" w:rsidRPr="00811FC0" w:rsidRDefault="00060FE3">
      <w:pPr>
        <w:spacing w:before="1" w:line="120" w:lineRule="exact"/>
        <w:rPr>
          <w:sz w:val="13"/>
          <w:szCs w:val="13"/>
        </w:rPr>
      </w:pPr>
    </w:p>
    <w:p w:rsidR="00060FE3" w:rsidRPr="00811FC0" w:rsidRDefault="000F5354">
      <w:pPr>
        <w:ind w:left="384"/>
        <w:rPr>
          <w:rFonts w:eastAsia="Arial"/>
          <w:sz w:val="22"/>
          <w:szCs w:val="22"/>
        </w:rPr>
      </w:pPr>
      <w:r w:rsidRPr="00811FC0">
        <w:rPr>
          <w:rFonts w:eastAsia="Calibri"/>
          <w:sz w:val="22"/>
          <w:szCs w:val="22"/>
        </w:rPr>
        <w:t>1.</w:t>
      </w:r>
      <w:r w:rsidRPr="00811FC0">
        <w:rPr>
          <w:rFonts w:eastAsia="Calibri"/>
          <w:spacing w:val="47"/>
          <w:sz w:val="22"/>
          <w:szCs w:val="22"/>
        </w:rPr>
        <w:t xml:space="preserve"> </w:t>
      </w:r>
      <w:proofErr w:type="spellStart"/>
      <w:proofErr w:type="gram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gg</w:t>
      </w:r>
      <w:r w:rsidRPr="00811FC0">
        <w:rPr>
          <w:rFonts w:eastAsia="Arial"/>
          <w:sz w:val="22"/>
          <w:szCs w:val="22"/>
        </w:rPr>
        <w:t>u</w:t>
      </w:r>
      <w:proofErr w:type="spellEnd"/>
      <w:proofErr w:type="gram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-3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nd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2"/>
          <w:sz w:val="22"/>
          <w:szCs w:val="22"/>
        </w:rPr>
        <w:t>e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s</w:t>
      </w:r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pa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se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esa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bookmarkStart w:id="0" w:name="_GoBack"/>
      <w:bookmarkEnd w:id="0"/>
      <w:r w:rsidRPr="00811FC0">
        <w:rPr>
          <w:rFonts w:eastAsia="Arial"/>
          <w:spacing w:val="-2"/>
          <w:sz w:val="22"/>
          <w:szCs w:val="22"/>
        </w:rPr>
        <w:t>e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aksan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bada</w:t>
      </w:r>
      <w:r w:rsidRPr="00811FC0">
        <w:rPr>
          <w:rFonts w:eastAsia="Arial"/>
          <w:sz w:val="22"/>
          <w:szCs w:val="22"/>
        </w:rPr>
        <w:t>h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G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1"/>
          <w:sz w:val="22"/>
          <w:szCs w:val="22"/>
        </w:rPr>
        <w:t>j</w:t>
      </w:r>
      <w:r w:rsidRPr="00811FC0">
        <w:rPr>
          <w:rFonts w:eastAsia="Arial"/>
          <w:spacing w:val="2"/>
          <w:sz w:val="22"/>
          <w:szCs w:val="22"/>
        </w:rPr>
        <w:t>a</w:t>
      </w:r>
      <w:proofErr w:type="spellEnd"/>
      <w:r w:rsidRPr="00811FC0">
        <w:rPr>
          <w:rFonts w:eastAsia="Arial"/>
          <w:sz w:val="22"/>
          <w:szCs w:val="22"/>
        </w:rPr>
        <w:t>.</w:t>
      </w:r>
    </w:p>
    <w:p w:rsidR="00060FE3" w:rsidRPr="00811FC0" w:rsidRDefault="00060FE3">
      <w:pPr>
        <w:spacing w:before="3" w:line="180" w:lineRule="exact"/>
        <w:rPr>
          <w:sz w:val="18"/>
          <w:szCs w:val="18"/>
        </w:rPr>
      </w:pPr>
    </w:p>
    <w:p w:rsidR="00060FE3" w:rsidRPr="00811FC0" w:rsidRDefault="000F5354">
      <w:pPr>
        <w:ind w:left="384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2</w:t>
      </w:r>
      <w:r w:rsidRPr="00811FC0">
        <w:rPr>
          <w:rFonts w:eastAsia="Arial"/>
          <w:sz w:val="22"/>
          <w:szCs w:val="22"/>
        </w:rPr>
        <w:t xml:space="preserve">. </w:t>
      </w:r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gramStart"/>
      <w:r w:rsidRPr="00811FC0">
        <w:rPr>
          <w:rFonts w:eastAsia="Arial"/>
          <w:spacing w:val="-1"/>
          <w:sz w:val="22"/>
          <w:szCs w:val="22"/>
        </w:rPr>
        <w:t>l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z w:val="22"/>
          <w:szCs w:val="22"/>
        </w:rPr>
        <w:t>a</w:t>
      </w:r>
      <w:proofErr w:type="gram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(</w:t>
      </w:r>
      <w:r w:rsidRPr="00811FC0">
        <w:rPr>
          <w:rFonts w:eastAsia="Arial"/>
          <w:spacing w:val="2"/>
          <w:sz w:val="22"/>
          <w:szCs w:val="22"/>
        </w:rPr>
        <w:t>5</w:t>
      </w:r>
      <w:r w:rsidRPr="00811FC0">
        <w:rPr>
          <w:rFonts w:eastAsia="Arial"/>
          <w:sz w:val="22"/>
          <w:szCs w:val="22"/>
        </w:rPr>
        <w:t>)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aha</w:t>
      </w:r>
      <w:r w:rsidRPr="00811FC0">
        <w:rPr>
          <w:rFonts w:eastAsia="Arial"/>
          <w:spacing w:val="-2"/>
          <w:sz w:val="22"/>
          <w:szCs w:val="22"/>
        </w:rPr>
        <w:t>p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k</w:t>
      </w:r>
      <w:r w:rsidRPr="00811FC0">
        <w:rPr>
          <w:rFonts w:eastAsia="Arial"/>
          <w:spacing w:val="2"/>
          <w:sz w:val="22"/>
          <w:szCs w:val="22"/>
        </w:rPr>
        <w:t>eh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du</w:t>
      </w:r>
      <w:r w:rsidRPr="00811FC0">
        <w:rPr>
          <w:rFonts w:eastAsia="Arial"/>
          <w:spacing w:val="-2"/>
          <w:sz w:val="22"/>
          <w:szCs w:val="22"/>
        </w:rPr>
        <w:t>p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akh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r</w:t>
      </w:r>
      <w:proofErr w:type="spellEnd"/>
      <w:r w:rsidRPr="00811FC0">
        <w:rPr>
          <w:rFonts w:eastAsia="Arial"/>
          <w:spacing w:val="5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se</w:t>
      </w:r>
      <w:r w:rsidRPr="00811FC0">
        <w:rPr>
          <w:rFonts w:eastAsia="Arial"/>
          <w:spacing w:val="-2"/>
          <w:sz w:val="22"/>
          <w:szCs w:val="22"/>
        </w:rPr>
        <w:t>c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be</w:t>
      </w:r>
      <w:r w:rsidRPr="00811FC0">
        <w:rPr>
          <w:rFonts w:eastAsia="Arial"/>
          <w:spacing w:val="-5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</w:p>
    <w:p w:rsidR="00060FE3" w:rsidRPr="00811FC0" w:rsidRDefault="00060FE3">
      <w:pPr>
        <w:spacing w:before="3" w:line="180" w:lineRule="exact"/>
        <w:rPr>
          <w:sz w:val="18"/>
          <w:szCs w:val="18"/>
        </w:rPr>
      </w:pPr>
    </w:p>
    <w:p w:rsidR="00060FE3" w:rsidRPr="00811FC0" w:rsidRDefault="000F5354">
      <w:pPr>
        <w:ind w:left="965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1</w:t>
      </w:r>
      <w:r w:rsidRPr="00811FC0">
        <w:rPr>
          <w:rFonts w:eastAsia="Arial"/>
          <w:sz w:val="22"/>
          <w:szCs w:val="22"/>
        </w:rPr>
        <w:t xml:space="preserve">) </w:t>
      </w:r>
      <w:r w:rsidRPr="00811FC0">
        <w:rPr>
          <w:rFonts w:eastAsia="Arial"/>
          <w:spacing w:val="4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7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ba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2"/>
          <w:sz w:val="22"/>
          <w:szCs w:val="22"/>
        </w:rPr>
        <w:t>z</w:t>
      </w:r>
      <w:r w:rsidRPr="00811FC0">
        <w:rPr>
          <w:rFonts w:eastAsia="Arial"/>
          <w:spacing w:val="2"/>
          <w:sz w:val="22"/>
          <w:szCs w:val="22"/>
        </w:rPr>
        <w:t>akh</w:t>
      </w:r>
      <w:proofErr w:type="spellEnd"/>
      <w:r w:rsidRPr="00811FC0">
        <w:rPr>
          <w:rFonts w:eastAsia="Arial"/>
          <w:sz w:val="22"/>
          <w:szCs w:val="22"/>
        </w:rPr>
        <w:t>: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ke</w:t>
      </w:r>
      <w:r w:rsidRPr="00811FC0">
        <w:rPr>
          <w:rFonts w:eastAsia="Arial"/>
          <w:spacing w:val="3"/>
          <w:sz w:val="22"/>
          <w:szCs w:val="22"/>
        </w:rPr>
        <w:t>t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an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be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ad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proofErr w:type="spellEnd"/>
      <w:r w:rsidRPr="00811FC0">
        <w:rPr>
          <w:rFonts w:eastAsia="Arial"/>
          <w:spacing w:val="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bu</w:t>
      </w:r>
      <w:r w:rsidRPr="00811FC0">
        <w:rPr>
          <w:rFonts w:eastAsia="Arial"/>
          <w:sz w:val="22"/>
          <w:szCs w:val="22"/>
        </w:rPr>
        <w:t>r</w:t>
      </w:r>
      <w:proofErr w:type="spellEnd"/>
    </w:p>
    <w:p w:rsidR="00060FE3" w:rsidRPr="00811FC0" w:rsidRDefault="000F5354">
      <w:pPr>
        <w:spacing w:before="39"/>
        <w:ind w:left="965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2</w:t>
      </w:r>
      <w:r w:rsidRPr="00811FC0">
        <w:rPr>
          <w:rFonts w:eastAsia="Arial"/>
          <w:sz w:val="22"/>
          <w:szCs w:val="22"/>
        </w:rPr>
        <w:t xml:space="preserve">) </w:t>
      </w:r>
      <w:r w:rsidRPr="00811FC0">
        <w:rPr>
          <w:rFonts w:eastAsia="Arial"/>
          <w:spacing w:val="4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7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ba</w:t>
      </w:r>
      <w:r w:rsidRPr="00811FC0">
        <w:rPr>
          <w:rFonts w:eastAsia="Arial"/>
          <w:spacing w:val="-1"/>
          <w:sz w:val="22"/>
          <w:szCs w:val="22"/>
        </w:rPr>
        <w:t>’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s</w:t>
      </w:r>
      <w:proofErr w:type="spellEnd"/>
      <w:r w:rsidRPr="00811FC0">
        <w:rPr>
          <w:rFonts w:eastAsia="Arial"/>
          <w:sz w:val="22"/>
          <w:szCs w:val="22"/>
        </w:rPr>
        <w:t>: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6"/>
          <w:sz w:val="22"/>
          <w:szCs w:val="22"/>
        </w:rPr>
        <w:t>d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bangk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kann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us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proofErr w:type="spellEnd"/>
      <w:r w:rsidRPr="00811FC0">
        <w:rPr>
          <w:rFonts w:eastAsia="Arial"/>
          <w:spacing w:val="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bu</w:t>
      </w:r>
      <w:r w:rsidRPr="00811FC0">
        <w:rPr>
          <w:rFonts w:eastAsia="Arial"/>
          <w:sz w:val="22"/>
          <w:szCs w:val="22"/>
        </w:rPr>
        <w:t>r</w:t>
      </w:r>
      <w:proofErr w:type="spellEnd"/>
    </w:p>
    <w:p w:rsidR="00060FE3" w:rsidRPr="00811FC0" w:rsidRDefault="000F5354">
      <w:pPr>
        <w:spacing w:before="35"/>
        <w:ind w:left="965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3</w:t>
      </w:r>
      <w:r w:rsidRPr="00811FC0">
        <w:rPr>
          <w:rFonts w:eastAsia="Arial"/>
          <w:sz w:val="22"/>
          <w:szCs w:val="22"/>
        </w:rPr>
        <w:t xml:space="preserve">) </w:t>
      </w:r>
      <w:r w:rsidRPr="00811FC0">
        <w:rPr>
          <w:rFonts w:eastAsia="Arial"/>
          <w:spacing w:val="4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7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proofErr w:type="spellEnd"/>
      <w:r w:rsidRPr="00811FC0">
        <w:rPr>
          <w:rFonts w:eastAsia="Arial"/>
          <w:sz w:val="22"/>
          <w:szCs w:val="22"/>
        </w:rPr>
        <w:t>: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6"/>
          <w:sz w:val="22"/>
          <w:szCs w:val="22"/>
        </w:rPr>
        <w:t>d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ku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p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kann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an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proofErr w:type="gramStart"/>
      <w:r w:rsidRPr="00811FC0">
        <w:rPr>
          <w:rFonts w:eastAsia="Arial"/>
          <w:spacing w:val="2"/>
          <w:sz w:val="22"/>
          <w:szCs w:val="22"/>
        </w:rPr>
        <w:t>padan</w:t>
      </w:r>
      <w:r w:rsidRPr="00811FC0">
        <w:rPr>
          <w:rFonts w:eastAsia="Arial"/>
          <w:sz w:val="22"/>
          <w:szCs w:val="22"/>
        </w:rPr>
        <w:t>g</w:t>
      </w:r>
      <w:proofErr w:type="spellEnd"/>
      <w:proofErr w:type="gram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hs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r</w:t>
      </w:r>
      <w:proofErr w:type="spellEnd"/>
    </w:p>
    <w:p w:rsidR="00060FE3" w:rsidRPr="00811FC0" w:rsidRDefault="000F5354">
      <w:pPr>
        <w:spacing w:before="39"/>
        <w:ind w:left="965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4</w:t>
      </w:r>
      <w:r w:rsidRPr="00811FC0">
        <w:rPr>
          <w:rFonts w:eastAsia="Arial"/>
          <w:sz w:val="22"/>
          <w:szCs w:val="22"/>
        </w:rPr>
        <w:t xml:space="preserve">) </w:t>
      </w:r>
      <w:r w:rsidRPr="00811FC0">
        <w:rPr>
          <w:rFonts w:eastAsia="Arial"/>
          <w:spacing w:val="4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7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5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H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sa</w:t>
      </w:r>
      <w:r w:rsidRPr="00811FC0">
        <w:rPr>
          <w:rFonts w:eastAsia="Arial"/>
          <w:sz w:val="22"/>
          <w:szCs w:val="22"/>
        </w:rPr>
        <w:t>b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2"/>
          <w:sz w:val="22"/>
          <w:szCs w:val="22"/>
        </w:rPr>
        <w:t>z</w:t>
      </w:r>
      <w:r w:rsidRPr="00811FC0">
        <w:rPr>
          <w:rFonts w:eastAsia="Arial"/>
          <w:spacing w:val="2"/>
          <w:sz w:val="22"/>
          <w:szCs w:val="22"/>
        </w:rPr>
        <w:t>an</w:t>
      </w:r>
      <w:proofErr w:type="spellEnd"/>
      <w:r w:rsidRPr="00811FC0">
        <w:rPr>
          <w:rFonts w:eastAsia="Arial"/>
          <w:sz w:val="22"/>
          <w:szCs w:val="22"/>
        </w:rPr>
        <w:t>: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d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5"/>
          <w:sz w:val="22"/>
          <w:szCs w:val="22"/>
        </w:rPr>
        <w:t>h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un</w:t>
      </w:r>
      <w:r w:rsidRPr="00811FC0">
        <w:rPr>
          <w:rFonts w:eastAsia="Arial"/>
          <w:sz w:val="22"/>
          <w:szCs w:val="22"/>
        </w:rPr>
        <w:t>g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3"/>
          <w:sz w:val="22"/>
          <w:szCs w:val="22"/>
        </w:rPr>
        <w:t>t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b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ngn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pe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bua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n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1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a</w:t>
      </w:r>
      <w:proofErr w:type="spellEnd"/>
    </w:p>
    <w:p w:rsidR="00060FE3" w:rsidRPr="00811FC0" w:rsidRDefault="000F5354">
      <w:pPr>
        <w:spacing w:before="39"/>
        <w:ind w:left="965"/>
        <w:rPr>
          <w:rFonts w:eastAsia="Arial"/>
          <w:sz w:val="22"/>
          <w:szCs w:val="22"/>
        </w:rPr>
      </w:pPr>
      <w:proofErr w:type="gramStart"/>
      <w:r w:rsidRPr="00811FC0">
        <w:rPr>
          <w:rFonts w:eastAsia="Arial"/>
          <w:spacing w:val="2"/>
          <w:sz w:val="22"/>
          <w:szCs w:val="22"/>
        </w:rPr>
        <w:t>5</w:t>
      </w:r>
      <w:r w:rsidRPr="00811FC0">
        <w:rPr>
          <w:rFonts w:eastAsia="Arial"/>
          <w:sz w:val="22"/>
          <w:szCs w:val="22"/>
        </w:rPr>
        <w:t xml:space="preserve">) </w:t>
      </w:r>
      <w:r w:rsidRPr="00811FC0">
        <w:rPr>
          <w:rFonts w:eastAsia="Arial"/>
          <w:spacing w:val="4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7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l</w:t>
      </w:r>
      <w:proofErr w:type="spellEnd"/>
      <w:proofErr w:type="gram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3"/>
          <w:sz w:val="22"/>
          <w:szCs w:val="22"/>
        </w:rPr>
        <w:t>j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z</w:t>
      </w:r>
      <w:r w:rsidRPr="00811FC0">
        <w:rPr>
          <w:rFonts w:eastAsia="Arial"/>
          <w:spacing w:val="2"/>
          <w:sz w:val="22"/>
          <w:szCs w:val="22"/>
        </w:rPr>
        <w:t>a</w:t>
      </w:r>
      <w:proofErr w:type="spellEnd"/>
      <w:r w:rsidRPr="00811FC0">
        <w:rPr>
          <w:rFonts w:eastAsia="Arial"/>
          <w:spacing w:val="-1"/>
          <w:sz w:val="22"/>
          <w:szCs w:val="22"/>
        </w:rPr>
        <w:t>’</w:t>
      </w:r>
      <w:r w:rsidRPr="00811FC0">
        <w:rPr>
          <w:rFonts w:eastAsia="Arial"/>
          <w:sz w:val="22"/>
          <w:szCs w:val="22"/>
        </w:rPr>
        <w:t>: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H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 xml:space="preserve">i </w:t>
      </w:r>
      <w:proofErr w:type="spellStart"/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b</w:t>
      </w:r>
      <w:r w:rsidRPr="00811FC0">
        <w:rPr>
          <w:rFonts w:eastAsia="Arial"/>
          <w:spacing w:val="6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asn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l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pe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b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n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s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a</w:t>
      </w:r>
      <w:proofErr w:type="spellEnd"/>
    </w:p>
    <w:p w:rsidR="00060FE3" w:rsidRPr="00811FC0" w:rsidRDefault="00060FE3">
      <w:pPr>
        <w:spacing w:before="3" w:line="120" w:lineRule="exact"/>
        <w:rPr>
          <w:sz w:val="12"/>
          <w:szCs w:val="12"/>
        </w:rPr>
      </w:pPr>
    </w:p>
    <w:p w:rsidR="00060FE3" w:rsidRPr="00811FC0" w:rsidRDefault="00060FE3">
      <w:pPr>
        <w:spacing w:line="200" w:lineRule="exact"/>
      </w:pPr>
    </w:p>
    <w:p w:rsidR="00060FE3" w:rsidRPr="00811FC0" w:rsidRDefault="000F5354">
      <w:pPr>
        <w:spacing w:line="261" w:lineRule="auto"/>
        <w:ind w:left="912" w:right="81" w:hanging="528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3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1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3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be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ahu</w:t>
      </w:r>
      <w:r w:rsidRPr="00811FC0">
        <w:rPr>
          <w:rFonts w:eastAsia="Arial"/>
          <w:sz w:val="22"/>
          <w:szCs w:val="22"/>
        </w:rPr>
        <w:t>k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k</w:t>
      </w:r>
      <w:r w:rsidRPr="00811FC0">
        <w:rPr>
          <w:rFonts w:eastAsia="Arial"/>
          <w:sz w:val="22"/>
          <w:szCs w:val="22"/>
        </w:rPr>
        <w:t>e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p</w:t>
      </w:r>
      <w:r w:rsidRPr="00811FC0">
        <w:rPr>
          <w:rFonts w:eastAsia="Arial"/>
          <w:spacing w:val="-2"/>
          <w:sz w:val="22"/>
          <w:szCs w:val="22"/>
        </w:rPr>
        <w:t>e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1"/>
          <w:sz w:val="22"/>
          <w:szCs w:val="22"/>
        </w:rPr>
        <w:t>l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z w:val="22"/>
          <w:szCs w:val="22"/>
        </w:rPr>
        <w:t>k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h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3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akan</w:t>
      </w:r>
      <w:proofErr w:type="spellEnd"/>
      <w:r w:rsidRPr="00811FC0">
        <w:rPr>
          <w:rFonts w:eastAsia="Arial"/>
          <w:sz w:val="22"/>
          <w:szCs w:val="22"/>
        </w:rPr>
        <w:t>,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proofErr w:type="gramStart"/>
      <w:r w:rsidRPr="00811FC0">
        <w:rPr>
          <w:rFonts w:eastAsia="Arial"/>
          <w:spacing w:val="2"/>
          <w:sz w:val="22"/>
          <w:szCs w:val="22"/>
        </w:rPr>
        <w:t>b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h</w:t>
      </w:r>
      <w:r w:rsidRPr="00811FC0">
        <w:rPr>
          <w:rFonts w:eastAsia="Arial"/>
          <w:spacing w:val="-3"/>
          <w:sz w:val="22"/>
          <w:szCs w:val="22"/>
        </w:rPr>
        <w:t>w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z w:val="22"/>
          <w:szCs w:val="22"/>
        </w:rPr>
        <w:t xml:space="preserve"> </w:t>
      </w:r>
      <w:r w:rsidRPr="00811FC0">
        <w:rPr>
          <w:rFonts w:eastAsia="Arial"/>
          <w:spacing w:val="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h</w:t>
      </w:r>
      <w:proofErr w:type="spellEnd"/>
      <w:proofErr w:type="gram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2"/>
          <w:sz w:val="22"/>
          <w:szCs w:val="22"/>
        </w:rPr>
        <w:t>ne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pacing w:val="-2"/>
          <w:sz w:val="22"/>
          <w:szCs w:val="22"/>
        </w:rPr>
        <w:t>o</w:t>
      </w:r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p</w:t>
      </w:r>
      <w:r w:rsidRPr="00811FC0">
        <w:rPr>
          <w:rFonts w:eastAsia="Arial"/>
          <w:spacing w:val="-2"/>
          <w:sz w:val="22"/>
          <w:szCs w:val="22"/>
        </w:rPr>
        <w:t>e</w:t>
      </w:r>
      <w:r w:rsidRPr="00811FC0">
        <w:rPr>
          <w:rFonts w:eastAsia="Arial"/>
          <w:sz w:val="22"/>
          <w:szCs w:val="22"/>
        </w:rPr>
        <w:t>t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be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ku</w:t>
      </w:r>
      <w:r w:rsidRPr="00811FC0">
        <w:rPr>
          <w:rFonts w:eastAsia="Arial"/>
          <w:sz w:val="22"/>
          <w:szCs w:val="22"/>
        </w:rPr>
        <w:t>t</w:t>
      </w:r>
      <w:proofErr w:type="spellEnd"/>
      <w:r w:rsidRPr="00811FC0">
        <w:rPr>
          <w:rFonts w:eastAsia="Arial"/>
          <w:spacing w:val="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6"/>
          <w:sz w:val="22"/>
          <w:szCs w:val="22"/>
        </w:rPr>
        <w:t>s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n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men</w:t>
      </w:r>
      <w:r w:rsidRPr="00811FC0">
        <w:rPr>
          <w:rFonts w:eastAsia="Arial"/>
          <w:spacing w:val="-2"/>
          <w:sz w:val="22"/>
          <w:szCs w:val="22"/>
        </w:rPr>
        <w:t>ya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p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ka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k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u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se</w:t>
      </w:r>
      <w:r w:rsidRPr="00811FC0">
        <w:rPr>
          <w:rFonts w:eastAsia="Arial"/>
          <w:spacing w:val="-3"/>
          <w:sz w:val="22"/>
          <w:szCs w:val="22"/>
        </w:rPr>
        <w:t>w</w:t>
      </w:r>
      <w:r w:rsidRPr="00811FC0">
        <w:rPr>
          <w:rFonts w:eastAsia="Arial"/>
          <w:spacing w:val="2"/>
          <w:sz w:val="22"/>
          <w:szCs w:val="22"/>
        </w:rPr>
        <w:t>ak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5"/>
          <w:sz w:val="22"/>
          <w:szCs w:val="22"/>
        </w:rPr>
        <w:t>u</w:t>
      </w:r>
      <w:r w:rsidRPr="00811FC0">
        <w:rPr>
          <w:rFonts w:eastAsia="Arial"/>
          <w:spacing w:val="-1"/>
          <w:sz w:val="22"/>
          <w:szCs w:val="22"/>
        </w:rPr>
        <w:t>-</w:t>
      </w:r>
      <w:r w:rsidRPr="00811FC0">
        <w:rPr>
          <w:rFonts w:eastAsia="Arial"/>
          <w:spacing w:val="-3"/>
          <w:sz w:val="22"/>
          <w:szCs w:val="22"/>
        </w:rPr>
        <w:t>w</w:t>
      </w:r>
      <w:r w:rsidRPr="00811FC0">
        <w:rPr>
          <w:rFonts w:eastAsia="Arial"/>
          <w:spacing w:val="2"/>
          <w:sz w:val="22"/>
          <w:szCs w:val="22"/>
        </w:rPr>
        <w:t>ak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z w:val="22"/>
          <w:szCs w:val="22"/>
        </w:rPr>
        <w:t>u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ad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z w:val="22"/>
          <w:szCs w:val="22"/>
        </w:rPr>
        <w:t>g</w:t>
      </w:r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ca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supa</w:t>
      </w:r>
      <w:r w:rsidRPr="00811FC0">
        <w:rPr>
          <w:rFonts w:eastAsia="Arial"/>
          <w:spacing w:val="-2"/>
          <w:sz w:val="22"/>
          <w:szCs w:val="22"/>
        </w:rPr>
        <w:t>y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-2"/>
          <w:sz w:val="22"/>
          <w:szCs w:val="22"/>
        </w:rPr>
        <w:t>e</w:t>
      </w:r>
      <w:r w:rsidRPr="00811FC0">
        <w:rPr>
          <w:rFonts w:eastAsia="Arial"/>
          <w:spacing w:val="2"/>
          <w:sz w:val="22"/>
          <w:szCs w:val="22"/>
        </w:rPr>
        <w:t>n</w:t>
      </w:r>
      <w:r w:rsidRPr="00811FC0">
        <w:rPr>
          <w:rFonts w:eastAsia="Arial"/>
          <w:spacing w:val="-2"/>
          <w:sz w:val="22"/>
          <w:szCs w:val="22"/>
        </w:rPr>
        <w:t>g</w:t>
      </w:r>
      <w:r w:rsidRPr="00811FC0">
        <w:rPr>
          <w:rFonts w:eastAsia="Arial"/>
          <w:spacing w:val="2"/>
          <w:sz w:val="22"/>
          <w:szCs w:val="22"/>
        </w:rPr>
        <w:t>h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bu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g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F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z w:val="22"/>
          <w:szCs w:val="22"/>
        </w:rPr>
        <w:t>a</w:t>
      </w:r>
      <w:proofErr w:type="spellEnd"/>
    </w:p>
    <w:p w:rsidR="00060FE3" w:rsidRPr="00811FC0" w:rsidRDefault="000F5354">
      <w:pPr>
        <w:spacing w:line="240" w:lineRule="exact"/>
        <w:ind w:left="669"/>
        <w:rPr>
          <w:rFonts w:eastAsia="Arial"/>
          <w:sz w:val="22"/>
          <w:szCs w:val="22"/>
        </w:rPr>
      </w:pPr>
      <w:r w:rsidRPr="00811FC0">
        <w:rPr>
          <w:rFonts w:eastAsia="Arial"/>
          <w:spacing w:val="1"/>
          <w:sz w:val="22"/>
          <w:szCs w:val="22"/>
        </w:rPr>
        <w:t>2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3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engan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r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pacing w:val="-2"/>
          <w:sz w:val="22"/>
          <w:szCs w:val="22"/>
        </w:rPr>
        <w:t>o</w:t>
      </w:r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pe</w:t>
      </w:r>
      <w:r w:rsidRPr="00811FC0">
        <w:rPr>
          <w:rFonts w:eastAsia="Arial"/>
          <w:sz w:val="22"/>
          <w:szCs w:val="22"/>
        </w:rPr>
        <w:t>t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s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2"/>
          <w:sz w:val="22"/>
          <w:szCs w:val="22"/>
        </w:rPr>
        <w:t>s</w:t>
      </w:r>
      <w:r w:rsidRPr="00811FC0">
        <w:rPr>
          <w:rFonts w:eastAsia="Arial"/>
          <w:spacing w:val="2"/>
          <w:sz w:val="22"/>
          <w:szCs w:val="22"/>
        </w:rPr>
        <w:t>ua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6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5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t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y</w:t>
      </w:r>
      <w:r w:rsidRPr="00811FC0">
        <w:rPr>
          <w:rFonts w:eastAsia="Arial"/>
          <w:spacing w:val="2"/>
          <w:sz w:val="22"/>
          <w:szCs w:val="22"/>
        </w:rPr>
        <w:t>an</w:t>
      </w:r>
      <w:r w:rsidRPr="00811FC0">
        <w:rPr>
          <w:rFonts w:eastAsia="Arial"/>
          <w:sz w:val="22"/>
          <w:szCs w:val="22"/>
        </w:rPr>
        <w:t>g</w:t>
      </w:r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ad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d</w:t>
      </w:r>
      <w:r w:rsidRPr="00811FC0">
        <w:rPr>
          <w:rFonts w:eastAsia="Arial"/>
          <w:sz w:val="22"/>
          <w:szCs w:val="22"/>
        </w:rPr>
        <w:t>i</w:t>
      </w:r>
      <w:r w:rsidRPr="00811FC0">
        <w:rPr>
          <w:rFonts w:eastAsia="Arial"/>
          <w:spacing w:val="-6"/>
          <w:sz w:val="22"/>
          <w:szCs w:val="22"/>
        </w:rPr>
        <w:t xml:space="preserve"> </w:t>
      </w:r>
      <w:r w:rsidRPr="00811FC0">
        <w:rPr>
          <w:rFonts w:eastAsia="Arial"/>
          <w:spacing w:val="1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T</w:t>
      </w:r>
      <w:r w:rsidRPr="00811FC0">
        <w:rPr>
          <w:rFonts w:eastAsia="Arial"/>
          <w:sz w:val="22"/>
          <w:szCs w:val="22"/>
        </w:rPr>
        <w:t>P</w:t>
      </w:r>
    </w:p>
    <w:p w:rsidR="00060FE3" w:rsidRPr="00811FC0" w:rsidRDefault="00060FE3">
      <w:pPr>
        <w:spacing w:before="11" w:line="280" w:lineRule="exact"/>
        <w:rPr>
          <w:sz w:val="28"/>
          <w:szCs w:val="28"/>
        </w:rPr>
      </w:pPr>
    </w:p>
    <w:p w:rsidR="00060FE3" w:rsidRPr="00811FC0" w:rsidRDefault="000F5354">
      <w:pPr>
        <w:ind w:left="384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4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2</w:t>
      </w:r>
      <w:r w:rsidRPr="00811FC0">
        <w:rPr>
          <w:rFonts w:eastAsia="Arial"/>
          <w:spacing w:val="-1"/>
          <w:sz w:val="22"/>
          <w:szCs w:val="22"/>
        </w:rPr>
        <w:t>.</w:t>
      </w:r>
      <w:r w:rsidRPr="00811FC0">
        <w:rPr>
          <w:rFonts w:eastAsia="Arial"/>
          <w:spacing w:val="2"/>
          <w:sz w:val="22"/>
          <w:szCs w:val="22"/>
        </w:rPr>
        <w:t>5</w:t>
      </w:r>
      <w:r w:rsidRPr="00811FC0">
        <w:rPr>
          <w:rFonts w:eastAsia="Arial"/>
          <w:sz w:val="22"/>
          <w:szCs w:val="22"/>
        </w:rPr>
        <w:t>% x</w:t>
      </w:r>
      <w:r w:rsidRPr="00811FC0">
        <w:rPr>
          <w:rFonts w:eastAsia="Arial"/>
          <w:spacing w:val="-3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20</w:t>
      </w:r>
      <w:r w:rsidRPr="00811FC0">
        <w:rPr>
          <w:rFonts w:eastAsia="Arial"/>
          <w:sz w:val="22"/>
          <w:szCs w:val="22"/>
        </w:rPr>
        <w:t>0</w:t>
      </w:r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g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4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=</w:t>
      </w:r>
      <w:r w:rsidRPr="00811FC0">
        <w:rPr>
          <w:rFonts w:eastAsia="Arial"/>
          <w:spacing w:val="-1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5</w:t>
      </w:r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g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</w:p>
    <w:p w:rsidR="00060FE3" w:rsidRPr="00811FC0" w:rsidRDefault="000F5354">
      <w:pPr>
        <w:spacing w:before="23"/>
        <w:ind w:left="624"/>
        <w:rPr>
          <w:rFonts w:eastAsia="Arial"/>
          <w:sz w:val="22"/>
          <w:szCs w:val="22"/>
        </w:rPr>
      </w:pPr>
      <w:r w:rsidRPr="00811FC0">
        <w:rPr>
          <w:rFonts w:eastAsia="Arial"/>
          <w:sz w:val="22"/>
          <w:szCs w:val="22"/>
        </w:rPr>
        <w:t>=</w:t>
      </w:r>
      <w:r w:rsidRPr="00811FC0">
        <w:rPr>
          <w:rFonts w:eastAsia="Arial"/>
          <w:spacing w:val="2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5</w:t>
      </w:r>
      <w:r w:rsidRPr="00811FC0">
        <w:rPr>
          <w:rFonts w:eastAsia="Arial"/>
          <w:spacing w:val="1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g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r w:rsidRPr="00811FC0">
        <w:rPr>
          <w:rFonts w:eastAsia="Arial"/>
          <w:spacing w:val="4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x</w:t>
      </w:r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p</w:t>
      </w:r>
      <w:proofErr w:type="spellEnd"/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6</w:t>
      </w:r>
      <w:r w:rsidRPr="00811FC0">
        <w:rPr>
          <w:rFonts w:eastAsia="Arial"/>
          <w:spacing w:val="-2"/>
          <w:sz w:val="22"/>
          <w:szCs w:val="22"/>
        </w:rPr>
        <w:t>0</w:t>
      </w:r>
      <w:r w:rsidRPr="00811FC0">
        <w:rPr>
          <w:rFonts w:eastAsia="Arial"/>
          <w:spacing w:val="2"/>
          <w:sz w:val="22"/>
          <w:szCs w:val="22"/>
        </w:rPr>
        <w:t>0</w:t>
      </w:r>
      <w:r w:rsidRPr="00811FC0">
        <w:rPr>
          <w:rFonts w:eastAsia="Arial"/>
          <w:spacing w:val="-1"/>
          <w:sz w:val="22"/>
          <w:szCs w:val="22"/>
        </w:rPr>
        <w:t>.</w:t>
      </w:r>
      <w:r w:rsidRPr="00811FC0">
        <w:rPr>
          <w:rFonts w:eastAsia="Arial"/>
          <w:spacing w:val="2"/>
          <w:sz w:val="22"/>
          <w:szCs w:val="22"/>
        </w:rPr>
        <w:t>0</w:t>
      </w:r>
      <w:r w:rsidRPr="00811FC0">
        <w:rPr>
          <w:rFonts w:eastAsia="Arial"/>
          <w:spacing w:val="-2"/>
          <w:sz w:val="22"/>
          <w:szCs w:val="22"/>
        </w:rPr>
        <w:t>0</w:t>
      </w:r>
      <w:r w:rsidRPr="00811FC0">
        <w:rPr>
          <w:rFonts w:eastAsia="Arial"/>
          <w:spacing w:val="2"/>
          <w:sz w:val="22"/>
          <w:szCs w:val="22"/>
        </w:rPr>
        <w:t>0</w:t>
      </w:r>
      <w:proofErr w:type="gramStart"/>
      <w:r w:rsidRPr="00811FC0">
        <w:rPr>
          <w:rFonts w:eastAsia="Arial"/>
          <w:spacing w:val="1"/>
          <w:sz w:val="22"/>
          <w:szCs w:val="22"/>
        </w:rPr>
        <w:t>,</w:t>
      </w:r>
      <w:r w:rsidRPr="00811FC0">
        <w:rPr>
          <w:rFonts w:eastAsia="Arial"/>
          <w:sz w:val="22"/>
          <w:szCs w:val="22"/>
        </w:rPr>
        <w:t>-</w:t>
      </w:r>
      <w:proofErr w:type="gramEnd"/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=</w:t>
      </w:r>
      <w:r w:rsidRPr="00811FC0">
        <w:rPr>
          <w:rFonts w:eastAsia="Arial"/>
          <w:spacing w:val="-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p</w:t>
      </w:r>
      <w:proofErr w:type="spellEnd"/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pacing w:val="2"/>
          <w:sz w:val="22"/>
          <w:szCs w:val="22"/>
        </w:rPr>
        <w:t>3</w:t>
      </w:r>
      <w:r w:rsidRPr="00811FC0">
        <w:rPr>
          <w:rFonts w:eastAsia="Arial"/>
          <w:spacing w:val="-1"/>
          <w:sz w:val="22"/>
          <w:szCs w:val="22"/>
        </w:rPr>
        <w:t>.</w:t>
      </w:r>
      <w:r w:rsidRPr="00811FC0">
        <w:rPr>
          <w:rFonts w:eastAsia="Arial"/>
          <w:spacing w:val="2"/>
          <w:sz w:val="22"/>
          <w:szCs w:val="22"/>
        </w:rPr>
        <w:t>000</w:t>
      </w:r>
      <w:r w:rsidRPr="00811FC0">
        <w:rPr>
          <w:rFonts w:eastAsia="Arial"/>
          <w:spacing w:val="-1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>0</w:t>
      </w:r>
      <w:r w:rsidRPr="00811FC0">
        <w:rPr>
          <w:rFonts w:eastAsia="Arial"/>
          <w:spacing w:val="2"/>
          <w:sz w:val="22"/>
          <w:szCs w:val="22"/>
        </w:rPr>
        <w:t>00</w:t>
      </w:r>
      <w:r w:rsidRPr="00811FC0">
        <w:rPr>
          <w:rFonts w:eastAsia="Arial"/>
          <w:sz w:val="22"/>
          <w:szCs w:val="22"/>
        </w:rPr>
        <w:t>,-</w:t>
      </w:r>
    </w:p>
    <w:p w:rsidR="00060FE3" w:rsidRPr="00811FC0" w:rsidRDefault="00060FE3">
      <w:pPr>
        <w:spacing w:before="11" w:line="280" w:lineRule="exact"/>
        <w:rPr>
          <w:sz w:val="28"/>
          <w:szCs w:val="28"/>
        </w:rPr>
      </w:pPr>
    </w:p>
    <w:p w:rsidR="00060FE3" w:rsidRPr="00811FC0" w:rsidRDefault="000F5354">
      <w:pPr>
        <w:ind w:left="384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5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-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D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n</w:t>
      </w:r>
      <w:r w:rsidRPr="00811FC0">
        <w:rPr>
          <w:rFonts w:eastAsia="Arial"/>
          <w:spacing w:val="-5"/>
          <w:sz w:val="22"/>
          <w:szCs w:val="22"/>
        </w:rPr>
        <w:t>il</w:t>
      </w:r>
      <w:r w:rsidRPr="00811FC0">
        <w:rPr>
          <w:rFonts w:eastAsia="Arial"/>
          <w:spacing w:val="6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i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y</w:t>
      </w:r>
      <w:r w:rsidRPr="00811FC0">
        <w:rPr>
          <w:rFonts w:eastAsia="Arial"/>
          <w:spacing w:val="2"/>
          <w:sz w:val="22"/>
          <w:szCs w:val="22"/>
        </w:rPr>
        <w:t>an</w:t>
      </w:r>
      <w:r w:rsidRPr="00811FC0">
        <w:rPr>
          <w:rFonts w:eastAsia="Arial"/>
          <w:sz w:val="22"/>
          <w:szCs w:val="22"/>
        </w:rPr>
        <w:t>g</w:t>
      </w:r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ka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pacing w:val="2"/>
          <w:sz w:val="22"/>
          <w:szCs w:val="22"/>
        </w:rPr>
        <w:t>du</w:t>
      </w:r>
      <w:r w:rsidRPr="00811FC0">
        <w:rPr>
          <w:rFonts w:eastAsia="Arial"/>
          <w:spacing w:val="-2"/>
          <w:sz w:val="22"/>
          <w:szCs w:val="22"/>
        </w:rPr>
        <w:t>n</w:t>
      </w:r>
      <w:r w:rsidRPr="00811FC0">
        <w:rPr>
          <w:rFonts w:eastAsia="Arial"/>
          <w:sz w:val="22"/>
          <w:szCs w:val="22"/>
        </w:rPr>
        <w:t>g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pacing w:val="-5"/>
          <w:sz w:val="22"/>
          <w:szCs w:val="22"/>
        </w:rPr>
        <w:t>l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m</w:t>
      </w:r>
      <w:proofErr w:type="spellEnd"/>
      <w:r w:rsidRPr="00811FC0">
        <w:rPr>
          <w:rFonts w:eastAsia="Arial"/>
          <w:spacing w:val="4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1"/>
          <w:sz w:val="22"/>
          <w:szCs w:val="22"/>
        </w:rPr>
        <w:t>f</w:t>
      </w:r>
      <w:r w:rsidRPr="00811FC0">
        <w:rPr>
          <w:rFonts w:eastAsia="Arial"/>
          <w:spacing w:val="2"/>
          <w:sz w:val="22"/>
          <w:szCs w:val="22"/>
        </w:rPr>
        <w:t>ak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-3"/>
          <w:sz w:val="22"/>
          <w:szCs w:val="22"/>
        </w:rPr>
        <w:t xml:space="preserve"> </w:t>
      </w:r>
      <w:proofErr w:type="spellStart"/>
      <w:proofErr w:type="gramStart"/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se</w:t>
      </w:r>
      <w:r w:rsidRPr="00811FC0">
        <w:rPr>
          <w:rFonts w:eastAsia="Arial"/>
          <w:spacing w:val="-2"/>
          <w:sz w:val="22"/>
          <w:szCs w:val="22"/>
        </w:rPr>
        <w:t>b</w:t>
      </w:r>
      <w:r w:rsidRPr="00811FC0">
        <w:rPr>
          <w:rFonts w:eastAsia="Arial"/>
          <w:spacing w:val="2"/>
          <w:sz w:val="22"/>
          <w:szCs w:val="22"/>
        </w:rPr>
        <w:t>u</w:t>
      </w:r>
      <w:r w:rsidRPr="00811FC0">
        <w:rPr>
          <w:rFonts w:eastAsia="Arial"/>
          <w:sz w:val="22"/>
          <w:szCs w:val="22"/>
        </w:rPr>
        <w:t>t</w:t>
      </w:r>
      <w:proofErr w:type="spellEnd"/>
      <w:r w:rsidRPr="00811FC0">
        <w:rPr>
          <w:rFonts w:eastAsia="Arial"/>
          <w:spacing w:val="-2"/>
          <w:sz w:val="22"/>
          <w:szCs w:val="22"/>
        </w:rPr>
        <w:t xml:space="preserve"> </w:t>
      </w:r>
      <w:r w:rsidRPr="00811FC0">
        <w:rPr>
          <w:rFonts w:eastAsia="Arial"/>
          <w:sz w:val="22"/>
          <w:szCs w:val="22"/>
        </w:rPr>
        <w:t>:</w:t>
      </w:r>
      <w:proofErr w:type="gramEnd"/>
    </w:p>
    <w:p w:rsidR="00060FE3" w:rsidRPr="00811FC0" w:rsidRDefault="000F5354">
      <w:pPr>
        <w:spacing w:before="23"/>
        <w:ind w:left="809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1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38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3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en</w:t>
      </w:r>
      <w:r w:rsidRPr="00811FC0">
        <w:rPr>
          <w:rFonts w:eastAsia="Arial"/>
          <w:spacing w:val="3"/>
          <w:sz w:val="22"/>
          <w:szCs w:val="22"/>
        </w:rPr>
        <w:t>j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pacing w:val="2"/>
          <w:sz w:val="22"/>
          <w:szCs w:val="22"/>
        </w:rPr>
        <w:t>g</w:t>
      </w:r>
      <w:r w:rsidRPr="00811FC0">
        <w:rPr>
          <w:rFonts w:eastAsia="Arial"/>
          <w:sz w:val="22"/>
          <w:szCs w:val="22"/>
        </w:rPr>
        <w:t>a</w:t>
      </w:r>
      <w:proofErr w:type="spellEnd"/>
      <w:r w:rsidRPr="00811FC0">
        <w:rPr>
          <w:rFonts w:eastAsia="Arial"/>
          <w:spacing w:val="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1"/>
          <w:sz w:val="22"/>
          <w:szCs w:val="22"/>
        </w:rPr>
        <w:t>P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5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sa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d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1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2"/>
          <w:sz w:val="22"/>
          <w:szCs w:val="22"/>
        </w:rPr>
        <w:t>k</w:t>
      </w:r>
      <w:r w:rsidRPr="00811FC0">
        <w:rPr>
          <w:rFonts w:eastAsia="Arial"/>
          <w:spacing w:val="2"/>
          <w:sz w:val="22"/>
          <w:szCs w:val="22"/>
        </w:rPr>
        <w:t>e</w:t>
      </w:r>
      <w:r w:rsidRPr="00811FC0">
        <w:rPr>
          <w:rFonts w:eastAsia="Arial"/>
          <w:spacing w:val="-2"/>
          <w:sz w:val="22"/>
          <w:szCs w:val="22"/>
        </w:rPr>
        <w:t>s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uan</w:t>
      </w:r>
      <w:proofErr w:type="spellEnd"/>
      <w:r w:rsidRPr="00811FC0">
        <w:rPr>
          <w:rFonts w:eastAsia="Arial"/>
          <w:sz w:val="22"/>
          <w:szCs w:val="22"/>
        </w:rPr>
        <w:t>,</w:t>
      </w:r>
    </w:p>
    <w:p w:rsidR="00060FE3" w:rsidRPr="00811FC0" w:rsidRDefault="000F5354">
      <w:pPr>
        <w:spacing w:before="39"/>
        <w:ind w:left="809"/>
        <w:rPr>
          <w:rFonts w:eastAsia="Arial"/>
          <w:sz w:val="22"/>
          <w:szCs w:val="22"/>
        </w:rPr>
      </w:pPr>
      <w:r w:rsidRPr="00811FC0">
        <w:rPr>
          <w:rFonts w:eastAsia="Arial"/>
          <w:spacing w:val="2"/>
          <w:sz w:val="22"/>
          <w:szCs w:val="22"/>
        </w:rPr>
        <w:t>2</w:t>
      </w:r>
      <w:r w:rsidRPr="00811FC0">
        <w:rPr>
          <w:rFonts w:eastAsia="Arial"/>
          <w:sz w:val="22"/>
          <w:szCs w:val="22"/>
        </w:rPr>
        <w:t>.</w:t>
      </w:r>
      <w:r w:rsidRPr="00811FC0">
        <w:rPr>
          <w:rFonts w:eastAsia="Arial"/>
          <w:spacing w:val="38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-3"/>
          <w:sz w:val="22"/>
          <w:szCs w:val="22"/>
        </w:rPr>
        <w:t>M</w:t>
      </w:r>
      <w:r w:rsidRPr="00811FC0">
        <w:rPr>
          <w:rFonts w:eastAsia="Arial"/>
          <w:spacing w:val="2"/>
          <w:sz w:val="22"/>
          <w:szCs w:val="22"/>
        </w:rPr>
        <w:t>en</w:t>
      </w:r>
      <w:r w:rsidRPr="00811FC0">
        <w:rPr>
          <w:rFonts w:eastAsia="Arial"/>
          <w:spacing w:val="-5"/>
          <w:sz w:val="22"/>
          <w:szCs w:val="22"/>
        </w:rPr>
        <w:t>i</w:t>
      </w:r>
      <w:r w:rsidRPr="00811FC0">
        <w:rPr>
          <w:rFonts w:eastAsia="Arial"/>
          <w:spacing w:val="2"/>
          <w:sz w:val="22"/>
          <w:szCs w:val="22"/>
        </w:rPr>
        <w:t>ngka</w:t>
      </w:r>
      <w:r w:rsidRPr="00811FC0">
        <w:rPr>
          <w:rFonts w:eastAsia="Arial"/>
          <w:spacing w:val="-1"/>
          <w:sz w:val="22"/>
          <w:szCs w:val="22"/>
        </w:rPr>
        <w:t>t</w:t>
      </w:r>
      <w:r w:rsidRPr="00811FC0">
        <w:rPr>
          <w:rFonts w:eastAsia="Arial"/>
          <w:spacing w:val="2"/>
          <w:sz w:val="22"/>
          <w:szCs w:val="22"/>
        </w:rPr>
        <w:t>k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  <w:r w:rsidRPr="00811FC0">
        <w:rPr>
          <w:rFonts w:eastAsia="Arial"/>
          <w:spacing w:val="2"/>
          <w:sz w:val="22"/>
          <w:szCs w:val="22"/>
        </w:rPr>
        <w:t xml:space="preserve"> </w:t>
      </w:r>
      <w:proofErr w:type="spellStart"/>
      <w:r w:rsidRPr="00811FC0">
        <w:rPr>
          <w:rFonts w:eastAsia="Arial"/>
          <w:spacing w:val="2"/>
          <w:sz w:val="22"/>
          <w:szCs w:val="22"/>
        </w:rPr>
        <w:t>pe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-2"/>
          <w:sz w:val="22"/>
          <w:szCs w:val="22"/>
        </w:rPr>
        <w:t>s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u</w:t>
      </w:r>
      <w:r w:rsidRPr="00811FC0">
        <w:rPr>
          <w:rFonts w:eastAsia="Arial"/>
          <w:spacing w:val="2"/>
          <w:sz w:val="22"/>
          <w:szCs w:val="22"/>
        </w:rPr>
        <w:t>da</w:t>
      </w:r>
      <w:r w:rsidRPr="00811FC0">
        <w:rPr>
          <w:rFonts w:eastAsia="Arial"/>
          <w:spacing w:val="-1"/>
          <w:sz w:val="22"/>
          <w:szCs w:val="22"/>
        </w:rPr>
        <w:t>r</w:t>
      </w:r>
      <w:r w:rsidRPr="00811FC0">
        <w:rPr>
          <w:rFonts w:eastAsia="Arial"/>
          <w:spacing w:val="2"/>
          <w:sz w:val="22"/>
          <w:szCs w:val="22"/>
        </w:rPr>
        <w:t>a</w:t>
      </w:r>
      <w:r w:rsidRPr="00811FC0">
        <w:rPr>
          <w:rFonts w:eastAsia="Arial"/>
          <w:spacing w:val="-2"/>
          <w:sz w:val="22"/>
          <w:szCs w:val="22"/>
        </w:rPr>
        <w:t>a</w:t>
      </w:r>
      <w:r w:rsidRPr="00811FC0">
        <w:rPr>
          <w:rFonts w:eastAsia="Arial"/>
          <w:sz w:val="22"/>
          <w:szCs w:val="22"/>
        </w:rPr>
        <w:t>n</w:t>
      </w:r>
      <w:proofErr w:type="spellEnd"/>
    </w:p>
    <w:sectPr w:rsidR="00060FE3" w:rsidRPr="00811FC0">
      <w:type w:val="continuous"/>
      <w:pgSz w:w="12240" w:h="15840"/>
      <w:pgMar w:top="1380" w:right="9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63908"/>
    <w:multiLevelType w:val="multilevel"/>
    <w:tmpl w:val="55DA00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E3"/>
    <w:rsid w:val="00060FE3"/>
    <w:rsid w:val="000F5354"/>
    <w:rsid w:val="0081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9644F51"/>
  <w15:docId w15:val="{371F126E-AD17-4220-833B-8459C68A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Company>Website Edukasi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Websiteedukasi.com</cp:lastModifiedBy>
  <dcterms:created xsi:type="dcterms:W3CDTF">2021-02-28T21:09:00Z</dcterms:created>
  <dcterms:modified xsi:type="dcterms:W3CDTF">2022-03-27T16:17:00Z</dcterms:modified>
</cp:coreProperties>
</file>